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Vmock Inc. -->
  <w:body>
    <w:p>
      <w:pPr>
        <w:pBdr>
          <w:top w:val="none" w:sz="0" w:space="0" w:color="auto"/>
          <w:left w:val="none" w:sz="0" w:space="0" w:color="auto"/>
          <w:bottom w:val="single" w:sz="6" w:space="0" w:color="FFFFFF"/>
          <w:right w:val="none" w:sz="0" w:space="0" w:color="auto"/>
        </w:pBdr>
        <w:spacing w:before="0" w:line="200" w:lineRule="atLeast"/>
        <w:ind w:left="0" w:right="0"/>
        <w:jc w:val="center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70C0"/>
          <w:spacing w:val="0"/>
          <w:sz w:val="28"/>
          <w:szCs w:val="28"/>
        </w:rPr>
        <w:t>Jesse Adams</w:t>
      </w:r>
    </w:p>
    <w:p>
      <w:pPr>
        <w:pBdr>
          <w:top w:val="none" w:sz="0" w:space="0" w:color="auto"/>
          <w:left w:val="none" w:sz="0" w:space="0" w:color="auto"/>
          <w:bottom w:val="single" w:sz="6" w:space="0" w:color="FFFFFF"/>
          <w:right w:val="none" w:sz="0" w:space="0" w:color="auto"/>
        </w:pBdr>
        <w:spacing w:line="200" w:lineRule="atLeast"/>
        <w:ind w:left="0" w:right="0"/>
        <w:jc w:val="center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b w:val="0"/>
          <w:bCs w:val="0"/>
          <w:spacing w:val="0"/>
          <w:sz w:val="20"/>
          <w:szCs w:val="20"/>
        </w:rPr>
        <w:t>Programmer</w:t>
      </w:r>
    </w:p>
    <w:p>
      <w:pPr>
        <w:pBdr>
          <w:top w:val="none" w:sz="0" w:space="0" w:color="auto"/>
          <w:left w:val="none" w:sz="0" w:space="0" w:color="auto"/>
          <w:bottom w:val="single" w:sz="6" w:space="0" w:color="FFFFFF"/>
          <w:right w:val="none" w:sz="0" w:space="0" w:color="auto"/>
        </w:pBdr>
        <w:spacing w:line="200" w:lineRule="atLeast"/>
        <w:ind w:left="0" w:right="0"/>
        <w:jc w:val="center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b w:val="0"/>
          <w:bCs w:val="0"/>
          <w:spacing w:val="0"/>
          <w:sz w:val="20"/>
          <w:szCs w:val="20"/>
        </w:rPr>
        <w:t>20 Wolf Rd. Apt C42, Lebanon NH 03766</w:t>
      </w:r>
    </w:p>
    <w:p>
      <w:pPr>
        <w:pBdr>
          <w:top w:val="none" w:sz="0" w:space="0" w:color="auto"/>
          <w:left w:val="none" w:sz="0" w:space="0" w:color="auto"/>
          <w:bottom w:val="single" w:sz="6" w:space="0" w:color="FFFFFF"/>
          <w:right w:val="none" w:sz="0" w:space="0" w:color="auto"/>
        </w:pBdr>
        <w:spacing w:line="200" w:lineRule="atLeast"/>
        <w:ind w:left="0" w:right="0"/>
        <w:jc w:val="center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b w:val="0"/>
          <w:bCs w:val="0"/>
          <w:i/>
          <w:iCs/>
          <w:spacing w:val="0"/>
          <w:sz w:val="20"/>
          <w:szCs w:val="20"/>
        </w:rPr>
        <w:t>(603) 359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pacing w:val="0"/>
          <w:sz w:val="20"/>
          <w:szCs w:val="20"/>
        </w:rPr>
        <w:noBreakHyphen/>
        <w:t>9431</w:t>
      </w:r>
    </w:p>
    <w:p>
      <w:pPr>
        <w:pBdr>
          <w:top w:val="none" w:sz="0" w:space="0" w:color="auto"/>
          <w:left w:val="none" w:sz="0" w:space="0" w:color="auto"/>
          <w:bottom w:val="single" w:sz="6" w:space="0" w:color="FFFFFF"/>
          <w:right w:val="none" w:sz="0" w:space="0" w:color="auto"/>
        </w:pBdr>
        <w:spacing w:line="200" w:lineRule="atLeast"/>
        <w:ind w:left="0" w:right="0"/>
        <w:jc w:val="center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hyperlink r:id="rId4" w:history="1">
        <w:r>
          <w:rPr>
            <w:rFonts w:ascii="Times New Roman" w:eastAsia="Times New Roman" w:hAnsi="Times New Roman" w:cs="Times New Roman"/>
            <w:b w:val="0"/>
            <w:bCs w:val="0"/>
            <w:i/>
            <w:iCs/>
            <w:color w:val="0000FF"/>
            <w:spacing w:val="0"/>
            <w:sz w:val="20"/>
            <w:szCs w:val="20"/>
            <w:u w:val="single" w:color="0000FF"/>
          </w:rPr>
          <w:t>JSAdams@student.fullsail.edu</w:t>
        </w:r>
      </w:hyperlink>
    </w:p>
    <w:p>
      <w:pPr>
        <w:pBdr>
          <w:top w:val="none" w:sz="0" w:space="0" w:color="auto"/>
          <w:left w:val="none" w:sz="0" w:space="0" w:color="auto"/>
          <w:bottom w:val="single" w:sz="6" w:space="0" w:color="FFFFFF"/>
          <w:right w:val="none" w:sz="0" w:space="0" w:color="auto"/>
        </w:pBdr>
        <w:spacing w:line="200" w:lineRule="atLeast"/>
        <w:ind w:left="0" w:right="0"/>
        <w:jc w:val="center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hyperlink r:id="rId5" w:history="1">
        <w:r>
          <w:rPr>
            <w:rFonts w:ascii="Times New Roman" w:eastAsia="Times New Roman" w:hAnsi="Times New Roman" w:cs="Times New Roman"/>
            <w:b w:val="0"/>
            <w:bCs w:val="0"/>
            <w:i/>
            <w:iCs/>
            <w:color w:val="000000"/>
            <w:spacing w:val="0"/>
            <w:sz w:val="20"/>
            <w:szCs w:val="20"/>
          </w:rPr>
          <w:t>https://www.linkedin.com/in/jesse</w:t>
        </w:r>
        <w:r>
          <w:rPr>
            <w:rFonts w:ascii="Times New Roman" w:eastAsia="Times New Roman" w:hAnsi="Times New Roman" w:cs="Times New Roman"/>
            <w:b w:val="0"/>
            <w:bCs w:val="0"/>
            <w:i/>
            <w:iCs/>
            <w:color w:val="000000"/>
            <w:spacing w:val="0"/>
            <w:sz w:val="20"/>
            <w:szCs w:val="20"/>
          </w:rPr>
          <w:noBreakHyphen/>
          <w:t>adams313/</w:t>
        </w:r>
      </w:hyperlink>
    </w:p>
    <w:p>
      <w:pPr>
        <w:pBdr>
          <w:top w:val="none" w:sz="0" w:space="0" w:color="auto"/>
          <w:left w:val="none" w:sz="0" w:space="0" w:color="auto"/>
          <w:bottom w:val="single" w:sz="6" w:space="0" w:color="FFFFFF"/>
          <w:right w:val="none" w:sz="0" w:space="0" w:color="auto"/>
        </w:pBdr>
        <w:spacing w:line="200" w:lineRule="atLeast"/>
        <w:ind w:left="0" w:right="0"/>
        <w:jc w:val="center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b w:val="0"/>
          <w:bCs w:val="0"/>
          <w:i/>
          <w:iCs/>
          <w:spacing w:val="0"/>
          <w:sz w:val="20"/>
          <w:szCs w:val="20"/>
        </w:rPr>
        <w:t>https://jesseadams313.github.io/JesseAdams_Portfolio/</w:t>
      </w:r>
    </w:p>
    <w:p>
      <w:pPr>
        <w:ind w:left="0" w:right="0"/>
        <w:rPr>
          <w:rFonts w:ascii="Times New Roman" w:eastAsia="Times New Roman" w:hAnsi="Times New Roman" w:cs="Times New Roman"/>
          <w:spacing w:val="0"/>
          <w:sz w:val="20"/>
          <w:szCs w:val="20"/>
        </w:rPr>
      </w:pPr>
    </w:p>
    <w:p>
      <w:pPr>
        <w:pBdr>
          <w:top w:val="none" w:sz="0" w:space="0" w:color="auto"/>
          <w:left w:val="none" w:sz="0" w:space="0" w:color="auto"/>
          <w:bottom w:val="single" w:sz="6" w:space="0" w:color="0070C0"/>
          <w:right w:val="none" w:sz="0" w:space="0" w:color="auto"/>
        </w:pBdr>
        <w:spacing w:before="0" w:after="135" w:line="200" w:lineRule="atLeast"/>
        <w:ind w:left="0" w:right="0"/>
        <w:jc w:val="left"/>
        <w:rPr>
          <w:rFonts w:ascii="Times New Roman" w:eastAsia="Times New Roman" w:hAnsi="Times New Roman" w:cs="Times New Roman"/>
          <w:b/>
          <w:bCs/>
          <w:caps/>
          <w:color w:val="0070C0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aps/>
          <w:color w:val="0070C0"/>
          <w:spacing w:val="0"/>
          <w:sz w:val="20"/>
          <w:szCs w:val="20"/>
        </w:rPr>
        <w:t>professional summary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0" w:right="0" w:firstLine="0"/>
        <w:jc w:val="left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spacing w:val="0"/>
          <w:sz w:val="20"/>
          <w:szCs w:val="20"/>
        </w:rPr>
        <w:t>Programmer and UI/UX designer skilled in Unreal Engine 5, Unity3D, and C++/C# with hands-on experience developing player interfaces, gameplay mechanics, and character systems. Adept at collaborating across art and design teams to deliver polished, player-focused experiences. Seeking to contribute to a game development studio with a focus on UI/UX and gameplay systems.</w:t>
      </w:r>
    </w:p>
    <w:p>
      <w:pPr>
        <w:spacing w:line="200" w:lineRule="atLeast"/>
        <w:ind w:left="0" w:right="0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spacing w:val="0"/>
          <w:sz w:val="20"/>
          <w:szCs w:val="20"/>
        </w:rPr>
        <w:t> </w:t>
      </w:r>
    </w:p>
    <w:p>
      <w:pPr>
        <w:pBdr>
          <w:top w:val="none" w:sz="0" w:space="0" w:color="auto"/>
          <w:left w:val="none" w:sz="0" w:space="0" w:color="auto"/>
          <w:bottom w:val="single" w:sz="6" w:space="0" w:color="0070C0"/>
          <w:right w:val="none" w:sz="0" w:space="0" w:color="auto"/>
        </w:pBdr>
        <w:spacing w:before="0" w:after="135" w:line="200" w:lineRule="atLeast"/>
        <w:ind w:left="0" w:right="0"/>
        <w:jc w:val="left"/>
        <w:rPr>
          <w:rFonts w:ascii="Times New Roman" w:eastAsia="Times New Roman" w:hAnsi="Times New Roman" w:cs="Times New Roman"/>
          <w:b/>
          <w:bCs/>
          <w:caps/>
          <w:color w:val="0070C0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aps/>
          <w:color w:val="0070C0"/>
          <w:spacing w:val="0"/>
          <w:sz w:val="20"/>
          <w:szCs w:val="20"/>
        </w:rPr>
        <w:t>skills</w:t>
      </w:r>
    </w:p>
    <w:tbl>
      <w:tblPr>
        <w:tblStyle w:val="tableMsoNormalTable"/>
        <w:tblW w:w="5000" w:type="pct"/>
        <w:tblInd w:w="5" w:type="dxa"/>
        <w:tblCellMar>
          <w:top w:w="0" w:type="dxa"/>
          <w:left w:w="" w:type="dxa"/>
          <w:bottom w:w="0" w:type="dxa"/>
          <w:right w:w="0" w:type="dxa"/>
        </w:tblCellMar>
        <w:tblLook w:val="05E0"/>
      </w:tblPr>
      <w:tblGrid>
        <w:gridCol w:w="3565"/>
        <w:gridCol w:w="3565"/>
        <w:gridCol w:w="3565"/>
      </w:tblGrid>
      <w:tr>
        <w:tblPrEx>
          <w:tblW w:w="5000" w:type="pct"/>
          <w:tblInd w:w="5" w:type="dxa"/>
          <w:tblCellMar>
            <w:top w:w="0" w:type="dxa"/>
            <w:left w:w="" w:type="dxa"/>
            <w:bottom w:w="0" w:type="dxa"/>
            <w:right w:w="0" w:type="dxa"/>
          </w:tblCellMar>
          <w:tblLook w:val="05E0"/>
        </w:tblPrEx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spacing w:line="200" w:lineRule="atLeast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spacing w:line="200" w:lineRule="atLeast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spacing w:line="200" w:lineRule="atLeast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</w:p>
        </w:tc>
      </w:tr>
      <w:tr>
        <w:tblPrEx>
          <w:tblW w:w="5000" w:type="pct"/>
          <w:tblInd w:w="5" w:type="dxa"/>
          <w:tblCellMar>
            <w:top w:w="0" w:type="dxa"/>
            <w:left w:w="" w:type="dxa"/>
            <w:bottom w:w="0" w:type="dxa"/>
            <w:right w:w="0" w:type="dxa"/>
          </w:tblCellMar>
          <w:tblLook w:val="05E0"/>
        </w:tblPrEx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atLeast"/>
              <w:ind w:left="720" w:hanging="385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0"/>
                <w:sz w:val="20"/>
                <w:szCs w:val="20"/>
                <w:u w:val="single"/>
              </w:rPr>
              <w:t>Programming Languages: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atLeast"/>
              <w:ind w:left="720" w:hanging="385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  <w:t>C#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numPr>
                <w:ilvl w:val="0"/>
                <w:numId w:val="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atLeast"/>
              <w:ind w:left="720" w:hanging="385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  <w:t>C++</w:t>
            </w:r>
          </w:p>
        </w:tc>
      </w:tr>
      <w:tr>
        <w:tblPrEx>
          <w:tblW w:w="5000" w:type="pct"/>
          <w:tblInd w:w="5" w:type="dxa"/>
          <w:tblCellMar>
            <w:top w:w="0" w:type="dxa"/>
            <w:left w:w="" w:type="dxa"/>
            <w:bottom w:w="0" w:type="dxa"/>
            <w:right w:w="0" w:type="dxa"/>
          </w:tblCellMar>
          <w:tblLook w:val="05E0"/>
        </w:tblPrEx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atLeast"/>
              <w:ind w:left="720" w:hanging="385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0"/>
                <w:sz w:val="20"/>
                <w:szCs w:val="20"/>
                <w:u w:val="single"/>
              </w:rPr>
              <w:t>Game Engines: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numPr>
                <w:ilvl w:val="0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atLeast"/>
              <w:ind w:left="720" w:hanging="385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  <w:t>Unreal Engine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atLeast"/>
              <w:ind w:left="720" w:hanging="385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  <w:t>Unity3D</w:t>
            </w:r>
          </w:p>
        </w:tc>
      </w:tr>
      <w:tr>
        <w:tblPrEx>
          <w:tblW w:w="5000" w:type="pct"/>
          <w:tblInd w:w="5" w:type="dxa"/>
          <w:tblCellMar>
            <w:top w:w="0" w:type="dxa"/>
            <w:left w:w="" w:type="dxa"/>
            <w:bottom w:w="0" w:type="dxa"/>
            <w:right w:w="0" w:type="dxa"/>
          </w:tblCellMar>
          <w:tblLook w:val="05E0"/>
        </w:tblPrEx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atLeast"/>
              <w:ind w:left="720" w:hanging="385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0"/>
                <w:sz w:val="20"/>
                <w:szCs w:val="20"/>
                <w:u w:val="single"/>
              </w:rPr>
              <w:t>UI/UX Design: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atLeast"/>
              <w:ind w:left="720" w:hanging="385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  <w:t>Gameplay / Menus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atLeast"/>
              <w:ind w:left="720" w:hanging="385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  <w:t>HUD / Player Feedback</w:t>
            </w:r>
          </w:p>
        </w:tc>
      </w:tr>
      <w:tr>
        <w:tblPrEx>
          <w:tblW w:w="5000" w:type="pct"/>
          <w:tblInd w:w="5" w:type="dxa"/>
          <w:tblCellMar>
            <w:top w:w="0" w:type="dxa"/>
            <w:left w:w="" w:type="dxa"/>
            <w:bottom w:w="0" w:type="dxa"/>
            <w:right w:w="0" w:type="dxa"/>
          </w:tblCellMar>
          <w:tblLook w:val="05E0"/>
        </w:tblPrEx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numPr>
                <w:ilvl w:val="0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atLeast"/>
              <w:ind w:left="720" w:hanging="385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0"/>
                <w:sz w:val="20"/>
                <w:szCs w:val="20"/>
                <w:u w:val="single"/>
              </w:rPr>
              <w:t>Tools &amp; Software: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atLeast"/>
              <w:ind w:left="720" w:hanging="385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  <w:t>Perforce Source Control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atLeast"/>
              <w:ind w:left="720" w:hanging="385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  <w:t>Blender</w:t>
            </w:r>
          </w:p>
        </w:tc>
      </w:tr>
      <w:tr>
        <w:tblPrEx>
          <w:tblW w:w="5000" w:type="pct"/>
          <w:tblInd w:w="5" w:type="dxa"/>
          <w:tblCellMar>
            <w:top w:w="0" w:type="dxa"/>
            <w:left w:w="" w:type="dxa"/>
            <w:bottom w:w="0" w:type="dxa"/>
            <w:right w:w="0" w:type="dxa"/>
          </w:tblCellMar>
          <w:tblLook w:val="05E0"/>
        </w:tblPrEx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numPr>
                <w:ilvl w:val="0"/>
                <w:numId w:val="1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atLeast"/>
              <w:ind w:left="720" w:hanging="385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  <w:t>GIMP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numPr>
                <w:ilvl w:val="0"/>
                <w:numId w:val="1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atLeast"/>
              <w:ind w:left="720" w:hanging="385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  <w:t>Photoshop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numPr>
                <w:ilvl w:val="0"/>
                <w:numId w:val="1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atLeast"/>
              <w:ind w:left="720" w:hanging="385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  <w:t>GITHub</w:t>
            </w:r>
          </w:p>
        </w:tc>
      </w:tr>
      <w:tr>
        <w:tblPrEx>
          <w:tblW w:w="5000" w:type="pct"/>
          <w:tblInd w:w="5" w:type="dxa"/>
          <w:tblCellMar>
            <w:top w:w="0" w:type="dxa"/>
            <w:left w:w="" w:type="dxa"/>
            <w:bottom w:w="0" w:type="dxa"/>
            <w:right w:w="0" w:type="dxa"/>
          </w:tblCellMar>
          <w:tblLook w:val="05E0"/>
        </w:tblPrEx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numPr>
                <w:ilvl w:val="0"/>
                <w:numId w:val="1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atLeast"/>
              <w:ind w:left="720" w:hanging="385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  <w:t>Word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numPr>
                <w:ilvl w:val="0"/>
                <w:numId w:val="1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atLeast"/>
              <w:ind w:left="720" w:hanging="385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  <w:t>Excel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numPr>
                <w:ilvl w:val="0"/>
                <w:numId w:val="1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atLeast"/>
              <w:ind w:left="720" w:hanging="385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  <w:t>Trello</w:t>
            </w:r>
          </w:p>
        </w:tc>
      </w:tr>
      <w:tr>
        <w:tblPrEx>
          <w:tblW w:w="5000" w:type="pct"/>
          <w:tblInd w:w="5" w:type="dxa"/>
          <w:tblCellMar>
            <w:top w:w="0" w:type="dxa"/>
            <w:left w:w="" w:type="dxa"/>
            <w:bottom w:w="0" w:type="dxa"/>
            <w:right w:w="0" w:type="dxa"/>
          </w:tblCellMar>
          <w:tblLook w:val="05E0"/>
        </w:tblPrEx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numPr>
                <w:ilvl w:val="0"/>
                <w:numId w:val="2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atLeast"/>
              <w:ind w:left="720" w:hanging="385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  <w:t>Jira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numPr>
                <w:ilvl w:val="0"/>
                <w:numId w:val="2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0" w:lineRule="atLeast"/>
              <w:ind w:left="720" w:hanging="385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  <w:t>Miro</w:t>
            </w:r>
          </w:p>
        </w:tc>
        <w:tc>
          <w:tcPr>
            <w:tcW w:w="166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spacing w:line="200" w:lineRule="atLeast"/>
              <w:jc w:val="left"/>
              <w:rPr>
                <w:rFonts w:ascii="Times New Roman" w:eastAsia="Times New Roman" w:hAnsi="Times New Roman" w:cs="Times New Roman"/>
                <w:spacing w:val="0"/>
                <w:sz w:val="20"/>
                <w:szCs w:val="20"/>
              </w:rPr>
            </w:pPr>
          </w:p>
        </w:tc>
      </w:tr>
    </w:tbl>
    <w:p>
      <w:pPr>
        <w:spacing w:line="200" w:lineRule="atLeast"/>
        <w:ind w:left="0" w:right="0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spacing w:val="0"/>
          <w:sz w:val="20"/>
          <w:szCs w:val="20"/>
        </w:rPr>
        <w:t> </w:t>
      </w:r>
    </w:p>
    <w:p>
      <w:pPr>
        <w:pBdr>
          <w:top w:val="none" w:sz="0" w:space="0" w:color="auto"/>
          <w:left w:val="none" w:sz="0" w:space="0" w:color="auto"/>
          <w:bottom w:val="single" w:sz="6" w:space="0" w:color="0070C0"/>
          <w:right w:val="none" w:sz="0" w:space="0" w:color="auto"/>
        </w:pBdr>
        <w:spacing w:before="0" w:after="135" w:line="200" w:lineRule="atLeast"/>
        <w:ind w:left="0" w:right="0"/>
        <w:jc w:val="left"/>
        <w:rPr>
          <w:rFonts w:ascii="Times New Roman" w:eastAsia="Times New Roman" w:hAnsi="Times New Roman" w:cs="Times New Roman"/>
          <w:b/>
          <w:bCs/>
          <w:caps/>
          <w:color w:val="0070C0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aps/>
          <w:color w:val="0070C0"/>
          <w:spacing w:val="0"/>
          <w:sz w:val="20"/>
          <w:szCs w:val="20"/>
        </w:rPr>
        <w:t>experience</w:t>
      </w:r>
    </w:p>
    <w:p>
      <w:pPr>
        <w:tabs>
          <w:tab w:val="right" w:pos="10710"/>
        </w:tabs>
        <w:spacing w:before="0" w:after="0" w:line="200" w:lineRule="atLeast"/>
        <w:ind w:left="0" w:right="0"/>
        <w:jc w:val="left"/>
        <w:rPr>
          <w:rStyle w:val="fs13fw4text-right"/>
          <w:rFonts w:ascii="Times New Roman" w:eastAsia="Times New Roman" w:hAnsi="Times New Roman" w:cs="Times New Roman"/>
          <w:b w:val="0"/>
          <w:bCs w:val="0"/>
          <w:spacing w:val="0"/>
          <w:sz w:val="20"/>
          <w:szCs w:val="20"/>
        </w:rPr>
      </w:pPr>
      <w:r>
        <w:rPr>
          <w:rStyle w:val="fs13fw6overflow-hidden"/>
          <w:rFonts w:ascii="Times New Roman" w:eastAsia="Times New Roman" w:hAnsi="Times New Roman" w:cs="Times New Roman"/>
          <w:b/>
          <w:bCs/>
          <w:spacing w:val="0"/>
          <w:sz w:val="20"/>
          <w:szCs w:val="20"/>
        </w:rPr>
        <w:t>UI / UX Programmer and Designer</w:t>
      </w:r>
      <w:r>
        <w:rPr>
          <w:rStyle w:val="fs13fw4text-right"/>
          <w:rFonts w:ascii="Times New Roman" w:eastAsia="Times New Roman" w:hAnsi="Times New Roman" w:cs="Times New Roman"/>
          <w:b w:val="0"/>
          <w:bCs w:val="0"/>
          <w:spacing w:val="0"/>
          <w:sz w:val="20"/>
          <w:szCs w:val="20"/>
        </w:rPr>
        <w:tab/>
      </w:r>
      <w:r>
        <w:rPr>
          <w:rStyle w:val="fs13fw4text-rightoverflow-hidden"/>
          <w:rFonts w:ascii="Times New Roman" w:eastAsia="Times New Roman" w:hAnsi="Times New Roman" w:cs="Times New Roman"/>
          <w:b w:val="0"/>
          <w:bCs w:val="0"/>
          <w:spacing w:val="0"/>
          <w:sz w:val="20"/>
          <w:szCs w:val="20"/>
        </w:rPr>
        <w:t>July 2025 - Present</w:t>
      </w:r>
    </w:p>
    <w:p>
      <w:pPr>
        <w:spacing w:line="200" w:lineRule="atLeast"/>
        <w:ind w:left="0" w:right="0"/>
        <w:jc w:val="left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r>
        <w:rPr>
          <w:rStyle w:val="fs13fw4undefined"/>
          <w:rFonts w:ascii="Times New Roman" w:eastAsia="Times New Roman" w:hAnsi="Times New Roman" w:cs="Times New Roman"/>
          <w:b w:val="0"/>
          <w:bCs w:val="0"/>
          <w:spacing w:val="0"/>
          <w:sz w:val="20"/>
          <w:szCs w:val="20"/>
        </w:rPr>
        <w:t>Isekai Studios (Capstone Project)</w:t>
      </w:r>
      <w:r>
        <w:rPr>
          <w:rStyle w:val="fs13fw4undefinedtdn"/>
          <w:rFonts w:ascii="Times New Roman" w:eastAsia="Times New Roman" w:hAnsi="Times New Roman" w:cs="Times New Roman"/>
          <w:b w:val="0"/>
          <w:bCs w:val="0"/>
          <w:spacing w:val="0"/>
          <w:sz w:val="20"/>
          <w:szCs w:val="20"/>
        </w:rPr>
        <w:t>,</w:t>
      </w:r>
      <w:r>
        <w:rPr>
          <w:rStyle w:val="fs13fw4undefinedtdn"/>
          <w:rFonts w:ascii="Times New Roman" w:eastAsia="Times New Roman" w:hAnsi="Times New Roman" w:cs="Times New Roman"/>
          <w:b w:val="0"/>
          <w:bCs w:val="0"/>
          <w:spacing w:val="0"/>
          <w:sz w:val="20"/>
          <w:szCs w:val="20"/>
        </w:rPr>
        <w:t xml:space="preserve"> </w:t>
      </w:r>
      <w:r>
        <w:rPr>
          <w:rStyle w:val="fs13fw4undefined"/>
          <w:rFonts w:ascii="Times New Roman" w:eastAsia="Times New Roman" w:hAnsi="Times New Roman" w:cs="Times New Roman"/>
          <w:b w:val="0"/>
          <w:bCs w:val="0"/>
          <w:spacing w:val="0"/>
          <w:sz w:val="20"/>
          <w:szCs w:val="20"/>
        </w:rPr>
        <w:t>Full Sail University</w:t>
      </w:r>
    </w:p>
    <w:p>
      <w:pPr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spacing w:val="0"/>
          <w:sz w:val="20"/>
          <w:szCs w:val="20"/>
        </w:rPr>
        <w:t>Designed and implemented menus, HUDs, and interactive tooltips to support seamless gameplay.</w:t>
      </w:r>
    </w:p>
    <w:p>
      <w:pPr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spacing w:val="0"/>
          <w:sz w:val="20"/>
          <w:szCs w:val="20"/>
        </w:rPr>
        <w:t>Programmed character movement systems, pickups, triggers, and save/load functionality in Unreal Engine 5 (C++).</w:t>
      </w:r>
    </w:p>
    <w:p>
      <w:pPr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spacing w:val="0"/>
          <w:sz w:val="20"/>
          <w:szCs w:val="20"/>
        </w:rPr>
        <w:t>Collaborated with team members to integrate assets using Perforce and maintain project stability.</w:t>
      </w:r>
    </w:p>
    <w:p>
      <w:pPr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spacing w:val="0"/>
          <w:sz w:val="20"/>
          <w:szCs w:val="20"/>
        </w:rPr>
        <w:t>Academic Projects:</w:t>
      </w:r>
    </w:p>
    <w:p>
      <w:pPr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spacing w:val="0"/>
          <w:sz w:val="20"/>
          <w:szCs w:val="20"/>
        </w:rPr>
        <w:t>Artificial Intelligence: Implemented pathfinding, decision trees, and state machines for NPC behaviors.</w:t>
      </w:r>
    </w:p>
    <w:p>
      <w:pPr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spacing w:val="0"/>
          <w:sz w:val="20"/>
          <w:szCs w:val="20"/>
        </w:rPr>
        <w:t>Game Architecture &amp; Systems Programming: Built modular gameplay frameworks, memory management systems, and optimized performance for large-scale projects.</w:t>
      </w:r>
    </w:p>
    <w:p>
      <w:pPr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spacing w:val="0"/>
          <w:sz w:val="20"/>
          <w:szCs w:val="20"/>
        </w:rPr>
        <w:t>Team Projects: Completed multiple project &amp; portfolio courses, applying Agile methodologies to deliver playable prototypes and polished gameplay features.</w:t>
      </w:r>
    </w:p>
    <w:p>
      <w:pPr>
        <w:spacing w:line="200" w:lineRule="atLeast"/>
        <w:ind w:left="0" w:right="0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spacing w:val="0"/>
          <w:sz w:val="20"/>
          <w:szCs w:val="20"/>
        </w:rPr>
        <w:t> </w:t>
      </w:r>
    </w:p>
    <w:p>
      <w:pPr>
        <w:pBdr>
          <w:top w:val="none" w:sz="0" w:space="0" w:color="auto"/>
          <w:left w:val="none" w:sz="0" w:space="0" w:color="auto"/>
          <w:bottom w:val="single" w:sz="6" w:space="0" w:color="0070C0"/>
          <w:right w:val="none" w:sz="0" w:space="0" w:color="auto"/>
        </w:pBdr>
        <w:spacing w:before="0" w:after="135" w:line="200" w:lineRule="atLeast"/>
        <w:ind w:left="0" w:right="0"/>
        <w:jc w:val="left"/>
        <w:rPr>
          <w:rFonts w:ascii="Times New Roman" w:eastAsia="Times New Roman" w:hAnsi="Times New Roman" w:cs="Times New Roman"/>
          <w:b/>
          <w:bCs/>
          <w:caps/>
          <w:color w:val="0070C0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aps/>
          <w:color w:val="0070C0"/>
          <w:spacing w:val="0"/>
          <w:sz w:val="20"/>
          <w:szCs w:val="20"/>
        </w:rPr>
        <w:t>education</w:t>
      </w:r>
    </w:p>
    <w:p>
      <w:pPr>
        <w:tabs>
          <w:tab w:val="right" w:pos="10710"/>
        </w:tabs>
        <w:spacing w:before="0" w:after="0" w:line="200" w:lineRule="atLeast"/>
        <w:ind w:left="0" w:right="0"/>
        <w:jc w:val="left"/>
        <w:rPr>
          <w:rStyle w:val="fs13fw4text-right"/>
          <w:rFonts w:ascii="Times New Roman" w:eastAsia="Times New Roman" w:hAnsi="Times New Roman" w:cs="Times New Roman"/>
          <w:b w:val="0"/>
          <w:bCs w:val="0"/>
          <w:spacing w:val="0"/>
          <w:sz w:val="20"/>
          <w:szCs w:val="20"/>
        </w:rPr>
      </w:pPr>
      <w:r>
        <w:rPr>
          <w:rStyle w:val="fs13fw6"/>
          <w:rFonts w:ascii="Times New Roman" w:eastAsia="Times New Roman" w:hAnsi="Times New Roman" w:cs="Times New Roman"/>
          <w:b/>
          <w:bCs/>
          <w:spacing w:val="0"/>
          <w:sz w:val="20"/>
          <w:szCs w:val="20"/>
        </w:rPr>
        <w:t>Bachelor of Science in Game Development (B.S.)</w:t>
      </w:r>
      <w:r>
        <w:rPr>
          <w:rStyle w:val="fs13fw4text-right"/>
          <w:rFonts w:ascii="Times New Roman" w:eastAsia="Times New Roman" w:hAnsi="Times New Roman" w:cs="Times New Roman"/>
          <w:b w:val="0"/>
          <w:bCs w:val="0"/>
          <w:spacing w:val="0"/>
          <w:sz w:val="20"/>
          <w:szCs w:val="20"/>
        </w:rPr>
        <w:tab/>
      </w:r>
      <w:r>
        <w:rPr>
          <w:rStyle w:val="fs13fw4text-right"/>
          <w:rFonts w:ascii="Times New Roman" w:eastAsia="Times New Roman" w:hAnsi="Times New Roman" w:cs="Times New Roman"/>
          <w:b w:val="0"/>
          <w:bCs w:val="0"/>
          <w:spacing w:val="0"/>
          <w:sz w:val="20"/>
          <w:szCs w:val="20"/>
        </w:rPr>
        <w:t>October 2025</w:t>
      </w:r>
    </w:p>
    <w:p>
      <w:pPr>
        <w:spacing w:line="200" w:lineRule="atLeast"/>
        <w:ind w:left="0" w:right="0"/>
        <w:jc w:val="left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r>
        <w:rPr>
          <w:rStyle w:val="fs13fw4fsiundefined"/>
          <w:rFonts w:ascii="Times New Roman" w:eastAsia="Times New Roman" w:hAnsi="Times New Roman" w:cs="Times New Roman"/>
          <w:b w:val="0"/>
          <w:bCs w:val="0"/>
          <w:i/>
          <w:iCs/>
          <w:spacing w:val="0"/>
          <w:sz w:val="20"/>
          <w:szCs w:val="20"/>
        </w:rPr>
        <w:t>Full Sail University</w:t>
      </w:r>
      <w:r>
        <w:rPr>
          <w:rStyle w:val="fs13fw4fsiundefinedtdn"/>
          <w:rFonts w:ascii="Times New Roman" w:eastAsia="Times New Roman" w:hAnsi="Times New Roman" w:cs="Times New Roman"/>
          <w:b w:val="0"/>
          <w:bCs w:val="0"/>
          <w:i/>
          <w:iCs/>
          <w:spacing w:val="0"/>
          <w:sz w:val="20"/>
          <w:szCs w:val="20"/>
        </w:rPr>
        <w:t>,</w:t>
      </w:r>
      <w:r>
        <w:rPr>
          <w:rStyle w:val="fs13fw4fsiundefinedtdn"/>
          <w:rFonts w:ascii="Times New Roman" w:eastAsia="Times New Roman" w:hAnsi="Times New Roman" w:cs="Times New Roman"/>
          <w:b w:val="0"/>
          <w:bCs w:val="0"/>
          <w:i/>
          <w:iCs/>
          <w:spacing w:val="0"/>
          <w:sz w:val="20"/>
          <w:szCs w:val="20"/>
        </w:rPr>
        <w:t xml:space="preserve"> </w:t>
      </w:r>
      <w:r>
        <w:rPr>
          <w:rStyle w:val="fs13fw4fsiundefined"/>
          <w:rFonts w:ascii="Times New Roman" w:eastAsia="Times New Roman" w:hAnsi="Times New Roman" w:cs="Times New Roman"/>
          <w:b w:val="0"/>
          <w:bCs w:val="0"/>
          <w:i/>
          <w:iCs/>
          <w:spacing w:val="0"/>
          <w:sz w:val="20"/>
          <w:szCs w:val="20"/>
        </w:rPr>
        <w:t>Winter Park FL</w:t>
      </w:r>
    </w:p>
    <w:p>
      <w:pPr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spacing w:val="0"/>
          <w:sz w:val="20"/>
          <w:szCs w:val="20"/>
        </w:rPr>
        <w:t>Relevant Coursework:</w:t>
      </w:r>
    </w:p>
    <w:p>
      <w:pPr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spacing w:val="0"/>
          <w:sz w:val="20"/>
          <w:szCs w:val="20"/>
        </w:rPr>
        <w:t>Core Programming: Data Structures &amp; Algorithms, Systems Programming, Software Engineering, Operating Systems, Computer Networks, Computer Graphics, AI, Game Architecture.</w:t>
      </w:r>
    </w:p>
    <w:p>
      <w:pPr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spacing w:val="0"/>
          <w:sz w:val="20"/>
          <w:szCs w:val="20"/>
        </w:rPr>
        <w:t>Math &amp; Logic: Calculus, Probability, Discrete Mathematics, Linear Algebra, Digital Logic.</w:t>
      </w:r>
    </w:p>
    <w:p>
      <w:pPr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spacing w:val="0"/>
          <w:sz w:val="20"/>
          <w:szCs w:val="20"/>
        </w:rPr>
        <w:t>UI/UX &amp; Design: Applied Human-Computer Interaction, Psychology of Play, Historical Archetypes &amp; Mythology, Creative Presentation.</w:t>
      </w:r>
    </w:p>
    <w:p>
      <w:pPr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00" w:lineRule="atLeast"/>
        <w:ind w:left="720" w:right="0" w:hanging="385"/>
        <w:jc w:val="left"/>
        <w:rPr>
          <w:rFonts w:ascii="Times New Roman" w:eastAsia="Times New Roman" w:hAnsi="Times New Roman" w:cs="Times New Roman"/>
          <w:spacing w:val="0"/>
          <w:sz w:val="20"/>
          <w:szCs w:val="20"/>
        </w:rPr>
      </w:pPr>
      <w:r>
        <w:rPr>
          <w:rFonts w:ascii="Times New Roman" w:eastAsia="Times New Roman" w:hAnsi="Times New Roman" w:cs="Times New Roman"/>
          <w:spacing w:val="0"/>
          <w:sz w:val="20"/>
          <w:szCs w:val="20"/>
        </w:rPr>
        <w:t>Capstone Project: May All Your Bacon Burn — Served as UI/UX Programmer &amp; Gameplay Systems Developer, creating interactive menus, HUD, pickups, save/load systems, and player feedback loops.</w:t>
      </w:r>
    </w:p>
    <w:sectPr>
      <w:pgSz w:w="12225" w:h="15810"/>
      <w:pgMar w:top="762" w:right="762" w:bottom="762" w:left="762"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0000000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>
    <w:nsid w:val="00000010"/>
    <w:multiLevelType w:val="hybridMultilevel"/>
    <w:tmpl w:val="000000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>
    <w:nsid w:val="00000011"/>
    <w:multiLevelType w:val="hybridMultilevel"/>
    <w:tmpl w:val="0000001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>
    <w:nsid w:val="00000012"/>
    <w:multiLevelType w:val="hybridMultilevel"/>
    <w:tmpl w:val="000000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>
    <w:nsid w:val="00000013"/>
    <w:multiLevelType w:val="hybridMultilevel"/>
    <w:tmpl w:val="0000001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>
    <w:nsid w:val="00000014"/>
    <w:multiLevelType w:val="hybridMultilevel"/>
    <w:tmpl w:val="000000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>
    <w:nsid w:val="00000015"/>
    <w:multiLevelType w:val="hybridMultilevel"/>
    <w:tmpl w:val="0000001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>
    <w:nsid w:val="00000016"/>
    <w:multiLevelType w:val="hybridMultilevel"/>
    <w:tmpl w:val="000000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2">
    <w:nsid w:val="00000017"/>
    <w:multiLevelType w:val="hybridMultilevel"/>
    <w:tmpl w:val="0000001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print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table" w:customStyle="1" w:styleId="tableMsoNormalTable">
    <w:name w:val="table_MsoNormalTable"/>
    <w:basedOn w:val="TableNormal"/>
    <w:tblPr/>
  </w:style>
  <w:style w:type="character" w:customStyle="1" w:styleId="fs13fw6overflow-hidden">
    <w:name w:val="fs13 fw6 overflow-hidden"/>
    <w:basedOn w:val="DefaultParagraphFont"/>
  </w:style>
  <w:style w:type="character" w:customStyle="1" w:styleId="fs13fw4text-right">
    <w:name w:val="fs13 fw4 text-right"/>
    <w:basedOn w:val="DefaultParagraphFont"/>
  </w:style>
  <w:style w:type="character" w:customStyle="1" w:styleId="fs13fw4text-rightoverflow-hidden">
    <w:name w:val="fs13 fw4 text-right overflow-hidden"/>
    <w:basedOn w:val="DefaultParagraphFont"/>
  </w:style>
  <w:style w:type="character" w:customStyle="1" w:styleId="fs13fw4undefinedtdn">
    <w:name w:val="fs13 fw4 undefined tdn"/>
    <w:basedOn w:val="DefaultParagraphFont"/>
  </w:style>
  <w:style w:type="character" w:customStyle="1" w:styleId="fs13fw4undefined">
    <w:name w:val="fs13 fw4 undefined"/>
    <w:basedOn w:val="DefaultParagraphFont"/>
  </w:style>
  <w:style w:type="character" w:customStyle="1" w:styleId="fs13fw6undefinedtdn">
    <w:name w:val="fs13 fw6 undefined tdn"/>
    <w:basedOn w:val="DefaultParagraphFont"/>
  </w:style>
  <w:style w:type="character" w:customStyle="1" w:styleId="fs13fw6">
    <w:name w:val="fs13 fw6"/>
    <w:basedOn w:val="DefaultParagraphFont"/>
  </w:style>
  <w:style w:type="character" w:customStyle="1" w:styleId="fs13fw4fsiundefinedtdn">
    <w:name w:val="fs13 fw4 fsi undefined tdn"/>
    <w:basedOn w:val="DefaultParagraphFont"/>
  </w:style>
  <w:style w:type="character" w:customStyle="1" w:styleId="fs13fw4fsiundefined">
    <w:name w:val="fs13 fw4 fsi undefined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JSAdams@student.fullsail.edu" TargetMode="External" /><Relationship Id="rId5" Type="http://schemas.openxmlformats.org/officeDocument/2006/relationships/hyperlink" Target="https://www.linkedin.com/in/jesse-adams313/" TargetMode="Externa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revision>0</cp:revision>
</cp:coreProperties>
</file>